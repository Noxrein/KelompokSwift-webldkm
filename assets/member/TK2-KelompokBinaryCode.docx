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4D49" w14:textId="77777777" w:rsidR="00AF0A1C" w:rsidRDefault="00AF0A1C" w:rsidP="00761D17">
      <w:pPr>
        <w:spacing w:line="360" w:lineRule="auto"/>
      </w:pPr>
    </w:p>
    <w:p w14:paraId="2D16B131" w14:textId="5DE3F636" w:rsidR="00AF0A1C" w:rsidRPr="005558E8" w:rsidRDefault="007D7193" w:rsidP="00761D17">
      <w:pPr>
        <w:spacing w:before="29" w:line="360" w:lineRule="auto"/>
        <w:ind w:right="-27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STRUKTUR DATA - </w:t>
      </w:r>
      <w:r w:rsidR="005558E8" w:rsidRPr="005558E8">
        <w:rPr>
          <w:b/>
          <w:bCs/>
          <w:sz w:val="28"/>
          <w:szCs w:val="24"/>
        </w:rPr>
        <w:t>TK#2</w:t>
      </w:r>
    </w:p>
    <w:p w14:paraId="5A986A2F" w14:textId="77777777" w:rsidR="00AF0A1C" w:rsidRDefault="00AF0A1C" w:rsidP="00761D17">
      <w:pPr>
        <w:spacing w:before="6" w:line="360" w:lineRule="auto"/>
        <w:rPr>
          <w:sz w:val="13"/>
          <w:szCs w:val="13"/>
        </w:rPr>
      </w:pPr>
    </w:p>
    <w:p w14:paraId="3BF44960" w14:textId="5381FCF6" w:rsidR="00AF0A1C" w:rsidRDefault="00AF0A1C" w:rsidP="00761D17">
      <w:pPr>
        <w:spacing w:line="360" w:lineRule="auto"/>
      </w:pPr>
    </w:p>
    <w:p w14:paraId="25AFBC19" w14:textId="5006804F" w:rsidR="00AF0A1C" w:rsidRDefault="006F37E6" w:rsidP="00761D17">
      <w:pPr>
        <w:spacing w:line="360" w:lineRule="auto"/>
        <w:ind w:right="-7"/>
        <w:jc w:val="center"/>
        <w:rPr>
          <w:spacing w:val="-1"/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761D17">
        <w:rPr>
          <w:sz w:val="24"/>
          <w:szCs w:val="24"/>
        </w:rPr>
        <w:t>Sebagai</w:t>
      </w:r>
      <w:proofErr w:type="spellEnd"/>
      <w:r w:rsidR="00761D17">
        <w:rPr>
          <w:sz w:val="24"/>
          <w:szCs w:val="24"/>
        </w:rPr>
        <w:t xml:space="preserve"> </w:t>
      </w:r>
      <w:proofErr w:type="spellStart"/>
      <w:r w:rsidR="00761D17">
        <w:rPr>
          <w:sz w:val="24"/>
          <w:szCs w:val="24"/>
        </w:rPr>
        <w:t>Pengganti</w:t>
      </w:r>
      <w:proofErr w:type="spellEnd"/>
      <w:r w:rsidR="00761D17">
        <w:rPr>
          <w:sz w:val="24"/>
          <w:szCs w:val="24"/>
        </w:rPr>
        <w:t xml:space="preserve"> Kehadiran </w:t>
      </w:r>
      <w:proofErr w:type="spellStart"/>
      <w:r w:rsidR="00761D17">
        <w:rPr>
          <w:sz w:val="24"/>
          <w:szCs w:val="24"/>
        </w:rPr>
        <w:t>Pertemuan</w:t>
      </w:r>
      <w:proofErr w:type="spellEnd"/>
      <w:r w:rsidR="00F73EC9">
        <w:rPr>
          <w:sz w:val="24"/>
          <w:szCs w:val="24"/>
        </w:rPr>
        <w:t xml:space="preserve"> Pada</w:t>
      </w:r>
      <w:r w:rsidR="00761D17">
        <w:rPr>
          <w:sz w:val="24"/>
          <w:szCs w:val="24"/>
        </w:rPr>
        <w:t xml:space="preserve"> </w:t>
      </w:r>
      <w:r w:rsidR="00F73EC9">
        <w:rPr>
          <w:sz w:val="24"/>
          <w:szCs w:val="24"/>
        </w:rPr>
        <w:t>Mata Kuliah</w:t>
      </w:r>
    </w:p>
    <w:p w14:paraId="73207E1A" w14:textId="1E6BF16A" w:rsidR="00761D17" w:rsidRPr="00761D17" w:rsidRDefault="00761D17" w:rsidP="00761D17">
      <w:pPr>
        <w:spacing w:before="29" w:line="360" w:lineRule="auto"/>
        <w:ind w:right="-27"/>
        <w:jc w:val="center"/>
        <w:rPr>
          <w:b/>
          <w:sz w:val="28"/>
          <w:szCs w:val="24"/>
        </w:rPr>
      </w:pPr>
      <w:r w:rsidRPr="00761D17">
        <w:rPr>
          <w:b/>
          <w:sz w:val="28"/>
          <w:szCs w:val="24"/>
        </w:rPr>
        <w:t>STRUKTUR DATA – TA 2025/2026</w:t>
      </w:r>
    </w:p>
    <w:p w14:paraId="5E756622" w14:textId="016AB656" w:rsidR="00761D17" w:rsidRDefault="00761D17" w:rsidP="00761D17">
      <w:pPr>
        <w:spacing w:line="360" w:lineRule="auto"/>
      </w:pPr>
    </w:p>
    <w:p w14:paraId="75E1A548" w14:textId="789F4445" w:rsidR="00761D17" w:rsidRPr="00761D17" w:rsidRDefault="00761D17" w:rsidP="00761D17">
      <w:pPr>
        <w:spacing w:line="360" w:lineRule="auto"/>
        <w:rPr>
          <w:sz w:val="24"/>
        </w:rPr>
      </w:pPr>
    </w:p>
    <w:p w14:paraId="110B0008" w14:textId="15B3A573" w:rsidR="00761D17" w:rsidRPr="00761D17" w:rsidRDefault="00761D17" w:rsidP="00761D17">
      <w:pPr>
        <w:spacing w:line="360" w:lineRule="auto"/>
        <w:jc w:val="center"/>
        <w:rPr>
          <w:sz w:val="24"/>
        </w:rPr>
      </w:pPr>
      <w:r w:rsidRPr="00761D17">
        <w:rPr>
          <w:sz w:val="24"/>
        </w:rPr>
        <w:t xml:space="preserve">Dosen </w:t>
      </w:r>
      <w:proofErr w:type="spellStart"/>
      <w:r w:rsidRPr="00761D17">
        <w:rPr>
          <w:sz w:val="24"/>
        </w:rPr>
        <w:t>Pengampu</w:t>
      </w:r>
      <w:proofErr w:type="spellEnd"/>
      <w:r w:rsidRPr="00761D17">
        <w:rPr>
          <w:sz w:val="24"/>
        </w:rPr>
        <w:t>:</w:t>
      </w:r>
    </w:p>
    <w:p w14:paraId="61A07F91" w14:textId="77777777" w:rsidR="00D4716F" w:rsidRDefault="00D4716F" w:rsidP="00D4716F">
      <w:pPr>
        <w:spacing w:line="360" w:lineRule="auto"/>
        <w:jc w:val="center"/>
        <w:rPr>
          <w:b/>
          <w:sz w:val="24"/>
        </w:rPr>
      </w:pPr>
      <w:proofErr w:type="spellStart"/>
      <w:r w:rsidRPr="0076608F">
        <w:rPr>
          <w:b/>
          <w:sz w:val="24"/>
        </w:rPr>
        <w:t>Uus</w:t>
      </w:r>
      <w:proofErr w:type="spellEnd"/>
      <w:r w:rsidRPr="0076608F">
        <w:rPr>
          <w:b/>
          <w:sz w:val="24"/>
        </w:rPr>
        <w:t xml:space="preserve"> Firdaus, </w:t>
      </w:r>
      <w:proofErr w:type="spellStart"/>
      <w:proofErr w:type="gramStart"/>
      <w:r w:rsidRPr="0076608F">
        <w:rPr>
          <w:b/>
          <w:sz w:val="24"/>
        </w:rPr>
        <w:t>S.Kom</w:t>
      </w:r>
      <w:proofErr w:type="spellEnd"/>
      <w:proofErr w:type="gramEnd"/>
      <w:r w:rsidRPr="0076608F">
        <w:rPr>
          <w:b/>
          <w:sz w:val="24"/>
        </w:rPr>
        <w:t>., M.T.I.</w:t>
      </w:r>
    </w:p>
    <w:p w14:paraId="3D7E735F" w14:textId="66EDCD89" w:rsidR="00761D17" w:rsidRDefault="00761D17" w:rsidP="00761D17">
      <w:pPr>
        <w:spacing w:line="360" w:lineRule="auto"/>
        <w:jc w:val="center"/>
      </w:pPr>
    </w:p>
    <w:p w14:paraId="4BF2F1B0" w14:textId="77777777" w:rsidR="00761D17" w:rsidRDefault="00761D17" w:rsidP="00761D17">
      <w:pPr>
        <w:spacing w:line="360" w:lineRule="auto"/>
        <w:jc w:val="center"/>
      </w:pPr>
    </w:p>
    <w:p w14:paraId="7ABFBAC1" w14:textId="77777777" w:rsidR="00AF0A1C" w:rsidRDefault="00AF0A1C" w:rsidP="00761D17">
      <w:pPr>
        <w:spacing w:before="17" w:line="360" w:lineRule="auto"/>
      </w:pPr>
    </w:p>
    <w:p w14:paraId="3EC3F550" w14:textId="18761C61" w:rsidR="00AF0A1C" w:rsidRDefault="005558E8" w:rsidP="00D118D8">
      <w:pPr>
        <w:spacing w:line="360" w:lineRule="auto"/>
        <w:jc w:val="center"/>
      </w:pPr>
      <w:r>
        <w:pict w14:anchorId="75C37B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2.8pt;height:111pt">
            <v:imagedata r:id="rId8" o:title=""/>
          </v:shape>
        </w:pict>
      </w:r>
    </w:p>
    <w:p w14:paraId="2B73C6C1" w14:textId="77777777" w:rsidR="00761D17" w:rsidRDefault="00761D17" w:rsidP="00761D17">
      <w:pPr>
        <w:spacing w:line="360" w:lineRule="auto"/>
      </w:pPr>
    </w:p>
    <w:p w14:paraId="7EA6C16B" w14:textId="77777777" w:rsidR="00AF0A1C" w:rsidRDefault="00AF0A1C" w:rsidP="00761D17">
      <w:pPr>
        <w:spacing w:line="360" w:lineRule="auto"/>
      </w:pPr>
    </w:p>
    <w:p w14:paraId="4B121E01" w14:textId="77777777" w:rsidR="00D118D8" w:rsidRDefault="00D118D8" w:rsidP="00761D17">
      <w:pPr>
        <w:spacing w:line="360" w:lineRule="auto"/>
      </w:pPr>
    </w:p>
    <w:p w14:paraId="5E573163" w14:textId="4306AB75" w:rsidR="00AF0A1C" w:rsidRDefault="006F37E6" w:rsidP="00761D17">
      <w:pPr>
        <w:spacing w:line="360" w:lineRule="auto"/>
        <w:ind w:right="-7"/>
        <w:jc w:val="center"/>
        <w:rPr>
          <w:sz w:val="24"/>
          <w:szCs w:val="24"/>
        </w:rPr>
      </w:pPr>
      <w:proofErr w:type="spellStart"/>
      <w:r>
        <w:rPr>
          <w:spacing w:val="-1"/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un</w:t>
      </w:r>
      <w:proofErr w:type="spellEnd"/>
      <w:r>
        <w:rPr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le</w:t>
      </w:r>
      <w:r>
        <w:rPr>
          <w:position w:val="-1"/>
          <w:sz w:val="24"/>
          <w:szCs w:val="24"/>
        </w:rPr>
        <w:t>h:</w:t>
      </w:r>
    </w:p>
    <w:p w14:paraId="520E8532" w14:textId="77777777" w:rsidR="00AF0A1C" w:rsidRDefault="00AF0A1C" w:rsidP="00761D17">
      <w:pPr>
        <w:spacing w:before="2" w:line="360" w:lineRule="auto"/>
        <w:rPr>
          <w:sz w:val="7"/>
          <w:szCs w:val="7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1"/>
        <w:gridCol w:w="1828"/>
      </w:tblGrid>
      <w:tr w:rsidR="005558E8" w:rsidRPr="005558E8" w14:paraId="3CCF2C19" w14:textId="77777777" w:rsidTr="00761D17">
        <w:trPr>
          <w:trHeight w:hRule="exact" w:val="428"/>
          <w:jc w:val="center"/>
        </w:trPr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DABB" w14:textId="5AA0CA02" w:rsidR="005558E8" w:rsidRPr="005558E8" w:rsidRDefault="005558E8" w:rsidP="00761D17">
            <w:pPr>
              <w:spacing w:before="69" w:line="360" w:lineRule="auto"/>
              <w:ind w:left="118"/>
              <w:jc w:val="center"/>
              <w:rPr>
                <w:sz w:val="24"/>
                <w:szCs w:val="24"/>
              </w:rPr>
            </w:pPr>
            <w:r w:rsidRPr="005558E8">
              <w:rPr>
                <w:spacing w:val="-1"/>
                <w:sz w:val="24"/>
                <w:szCs w:val="24"/>
              </w:rPr>
              <w:t>Abdul Haqsyis</w:t>
            </w:r>
            <w:r>
              <w:rPr>
                <w:spacing w:val="-1"/>
                <w:sz w:val="24"/>
                <w:szCs w:val="24"/>
              </w:rPr>
              <w:t>t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7039" w14:textId="77777777" w:rsidR="005558E8" w:rsidRDefault="005558E8" w:rsidP="00761D17">
            <w:pPr>
              <w:spacing w:before="69" w:line="360" w:lineRule="auto"/>
              <w:ind w:left="252"/>
              <w:rPr>
                <w:sz w:val="24"/>
                <w:szCs w:val="24"/>
              </w:rPr>
            </w:pPr>
            <w:r w:rsidRPr="005558E8">
              <w:rPr>
                <w:sz w:val="24"/>
                <w:szCs w:val="24"/>
              </w:rPr>
              <w:t>I.2510249</w:t>
            </w:r>
          </w:p>
          <w:p w14:paraId="67F4FE5D" w14:textId="77777777" w:rsidR="005558E8" w:rsidRPr="005558E8" w:rsidRDefault="005558E8" w:rsidP="00761D17">
            <w:pPr>
              <w:spacing w:before="69" w:line="360" w:lineRule="auto"/>
              <w:ind w:left="252"/>
              <w:rPr>
                <w:sz w:val="24"/>
                <w:szCs w:val="24"/>
              </w:rPr>
            </w:pPr>
          </w:p>
        </w:tc>
      </w:tr>
      <w:tr w:rsidR="005558E8" w:rsidRPr="005558E8" w14:paraId="7C0A39D2" w14:textId="77777777" w:rsidTr="005558E8">
        <w:trPr>
          <w:trHeight w:hRule="exact" w:val="428"/>
          <w:jc w:val="center"/>
        </w:trPr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31754" w14:textId="42A7A5B8" w:rsidR="005558E8" w:rsidRPr="005558E8" w:rsidRDefault="005558E8" w:rsidP="00A30769">
            <w:pPr>
              <w:spacing w:before="69" w:line="360" w:lineRule="auto"/>
              <w:ind w:left="118"/>
              <w:jc w:val="center"/>
              <w:rPr>
                <w:spacing w:val="-1"/>
                <w:sz w:val="24"/>
                <w:szCs w:val="24"/>
              </w:rPr>
            </w:pPr>
            <w:proofErr w:type="spellStart"/>
            <w:r w:rsidRPr="005558E8">
              <w:rPr>
                <w:spacing w:val="-1"/>
                <w:sz w:val="24"/>
                <w:szCs w:val="24"/>
              </w:rPr>
              <w:t>Rafly</w:t>
            </w:r>
            <w:proofErr w:type="spellEnd"/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2A2BE" w14:textId="7B9E979C" w:rsidR="005558E8" w:rsidRPr="005558E8" w:rsidRDefault="005558E8" w:rsidP="00A30769">
            <w:pPr>
              <w:spacing w:before="69" w:line="360" w:lineRule="auto"/>
              <w:ind w:left="252"/>
              <w:rPr>
                <w:sz w:val="24"/>
                <w:szCs w:val="24"/>
              </w:rPr>
            </w:pPr>
            <w:r w:rsidRPr="005558E8">
              <w:rPr>
                <w:sz w:val="24"/>
                <w:szCs w:val="24"/>
              </w:rPr>
              <w:t>I.2510066</w:t>
            </w:r>
          </w:p>
        </w:tc>
      </w:tr>
      <w:tr w:rsidR="005558E8" w:rsidRPr="005558E8" w14:paraId="6CB6FE1D" w14:textId="77777777" w:rsidTr="005558E8">
        <w:trPr>
          <w:trHeight w:hRule="exact" w:val="428"/>
          <w:jc w:val="center"/>
        </w:trPr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CDD3" w14:textId="3AB1B5B3" w:rsidR="005558E8" w:rsidRPr="005558E8" w:rsidRDefault="005558E8" w:rsidP="00A30769">
            <w:pPr>
              <w:spacing w:before="69" w:line="360" w:lineRule="auto"/>
              <w:ind w:left="118"/>
              <w:jc w:val="center"/>
              <w:rPr>
                <w:spacing w:val="-1"/>
                <w:sz w:val="24"/>
                <w:szCs w:val="24"/>
              </w:rPr>
            </w:pPr>
            <w:r w:rsidRPr="005558E8">
              <w:rPr>
                <w:spacing w:val="-1"/>
                <w:sz w:val="24"/>
                <w:szCs w:val="24"/>
              </w:rPr>
              <w:t>Abduroffi Thoriq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EF2D7" w14:textId="37BAF69B" w:rsidR="005558E8" w:rsidRPr="005558E8" w:rsidRDefault="005558E8" w:rsidP="00A30769">
            <w:pPr>
              <w:spacing w:before="69" w:line="360" w:lineRule="auto"/>
              <w:ind w:left="252"/>
              <w:rPr>
                <w:sz w:val="24"/>
                <w:szCs w:val="24"/>
              </w:rPr>
            </w:pPr>
            <w:r w:rsidRPr="005558E8">
              <w:rPr>
                <w:sz w:val="24"/>
                <w:szCs w:val="24"/>
              </w:rPr>
              <w:t>I.2510736</w:t>
            </w:r>
          </w:p>
        </w:tc>
      </w:tr>
      <w:tr w:rsidR="005558E8" w:rsidRPr="005558E8" w14:paraId="5044ED6C" w14:textId="77777777" w:rsidTr="005558E8">
        <w:trPr>
          <w:trHeight w:hRule="exact" w:val="428"/>
          <w:jc w:val="center"/>
        </w:trPr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9AFED" w14:textId="3ACF0D36" w:rsidR="005558E8" w:rsidRPr="005558E8" w:rsidRDefault="005558E8" w:rsidP="00A30769">
            <w:pPr>
              <w:spacing w:before="69" w:line="360" w:lineRule="auto"/>
              <w:ind w:left="118"/>
              <w:jc w:val="center"/>
              <w:rPr>
                <w:spacing w:val="-1"/>
                <w:sz w:val="24"/>
                <w:szCs w:val="24"/>
              </w:rPr>
            </w:pPr>
            <w:r w:rsidRPr="005558E8">
              <w:rPr>
                <w:spacing w:val="-1"/>
                <w:sz w:val="24"/>
                <w:szCs w:val="24"/>
              </w:rPr>
              <w:t>Ahmad Iqbal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EE506" w14:textId="53BFCFB1" w:rsidR="005558E8" w:rsidRPr="005558E8" w:rsidRDefault="005558E8" w:rsidP="00A30769">
            <w:pPr>
              <w:spacing w:before="69" w:line="360" w:lineRule="auto"/>
              <w:ind w:left="252"/>
              <w:rPr>
                <w:sz w:val="24"/>
                <w:szCs w:val="24"/>
              </w:rPr>
            </w:pPr>
            <w:r w:rsidRPr="005558E8">
              <w:rPr>
                <w:sz w:val="24"/>
                <w:szCs w:val="24"/>
              </w:rPr>
              <w:t>I.2510660</w:t>
            </w:r>
          </w:p>
        </w:tc>
      </w:tr>
      <w:tr w:rsidR="005558E8" w:rsidRPr="005558E8" w14:paraId="2C4EA5E9" w14:textId="77777777" w:rsidTr="005558E8">
        <w:trPr>
          <w:trHeight w:hRule="exact" w:val="428"/>
          <w:jc w:val="center"/>
        </w:trPr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4B7CF" w14:textId="22074C8A" w:rsidR="005558E8" w:rsidRPr="005558E8" w:rsidRDefault="005558E8" w:rsidP="00A30769">
            <w:pPr>
              <w:spacing w:before="69" w:line="360" w:lineRule="auto"/>
              <w:ind w:left="118"/>
              <w:jc w:val="center"/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</w:t>
            </w:r>
            <w:r w:rsidRPr="005558E8">
              <w:rPr>
                <w:spacing w:val="-1"/>
                <w:sz w:val="24"/>
                <w:szCs w:val="24"/>
              </w:rPr>
              <w:t xml:space="preserve">iktor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 w:rsidRPr="005558E8">
              <w:rPr>
                <w:spacing w:val="-1"/>
                <w:sz w:val="24"/>
                <w:szCs w:val="24"/>
              </w:rPr>
              <w:t>ulia</w:t>
            </w:r>
            <w:proofErr w:type="spellEnd"/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C3372" w14:textId="3E84DC78" w:rsidR="005558E8" w:rsidRPr="005558E8" w:rsidRDefault="005558E8" w:rsidP="00A30769">
            <w:pPr>
              <w:spacing w:before="69" w:line="360" w:lineRule="auto"/>
              <w:ind w:left="252"/>
              <w:rPr>
                <w:sz w:val="24"/>
                <w:szCs w:val="24"/>
              </w:rPr>
            </w:pPr>
            <w:r w:rsidRPr="005558E8">
              <w:rPr>
                <w:sz w:val="24"/>
                <w:szCs w:val="24"/>
              </w:rPr>
              <w:t>I.2510758</w:t>
            </w:r>
          </w:p>
        </w:tc>
      </w:tr>
      <w:tr w:rsidR="005558E8" w:rsidRPr="005558E8" w14:paraId="49B8B9A8" w14:textId="77777777" w:rsidTr="005558E8">
        <w:trPr>
          <w:trHeight w:hRule="exact" w:val="428"/>
          <w:jc w:val="center"/>
        </w:trPr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7E5D8" w14:textId="745909B5" w:rsidR="005558E8" w:rsidRPr="005558E8" w:rsidRDefault="005558E8" w:rsidP="00A30769">
            <w:pPr>
              <w:spacing w:before="69" w:line="360" w:lineRule="auto"/>
              <w:ind w:left="118"/>
              <w:jc w:val="center"/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Rizky Fikry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96231" w14:textId="4B404216" w:rsidR="005558E8" w:rsidRPr="005558E8" w:rsidRDefault="005558E8" w:rsidP="00A30769">
            <w:pPr>
              <w:spacing w:before="69" w:line="360" w:lineRule="auto"/>
              <w:ind w:left="252"/>
              <w:rPr>
                <w:sz w:val="24"/>
                <w:szCs w:val="24"/>
              </w:rPr>
            </w:pPr>
            <w:r w:rsidRPr="005558E8">
              <w:rPr>
                <w:sz w:val="24"/>
                <w:szCs w:val="24"/>
              </w:rPr>
              <w:t>I.251</w:t>
            </w:r>
            <w:r>
              <w:rPr>
                <w:sz w:val="24"/>
                <w:szCs w:val="24"/>
              </w:rPr>
              <w:t>0408</w:t>
            </w:r>
          </w:p>
        </w:tc>
      </w:tr>
    </w:tbl>
    <w:p w14:paraId="1057CC00" w14:textId="36D1F9E6" w:rsidR="00AF0A1C" w:rsidRDefault="00AF0A1C" w:rsidP="00761D17">
      <w:pPr>
        <w:spacing w:before="8" w:line="360" w:lineRule="auto"/>
        <w:rPr>
          <w:sz w:val="22"/>
          <w:szCs w:val="22"/>
        </w:rPr>
      </w:pPr>
    </w:p>
    <w:p w14:paraId="306CBD07" w14:textId="77777777" w:rsidR="00761D17" w:rsidRDefault="00761D17" w:rsidP="00761D17">
      <w:pPr>
        <w:spacing w:before="8" w:line="360" w:lineRule="auto"/>
        <w:rPr>
          <w:sz w:val="22"/>
          <w:szCs w:val="22"/>
        </w:rPr>
      </w:pPr>
    </w:p>
    <w:p w14:paraId="5EBD0197" w14:textId="77777777" w:rsidR="00761D17" w:rsidRDefault="006F37E6" w:rsidP="00761D17">
      <w:pPr>
        <w:spacing w:before="29" w:line="360" w:lineRule="auto"/>
        <w:ind w:right="-7" w:hanging="3"/>
        <w:jc w:val="center"/>
        <w:rPr>
          <w:b/>
          <w:sz w:val="24"/>
          <w:szCs w:val="24"/>
        </w:rPr>
      </w:pPr>
      <w:r>
        <w:rPr>
          <w:b/>
          <w:spacing w:val="-19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-20"/>
          <w:sz w:val="24"/>
          <w:szCs w:val="24"/>
        </w:rPr>
        <w:t>L</w:t>
      </w:r>
      <w:r>
        <w:rPr>
          <w:b/>
          <w:spacing w:val="-16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 xml:space="preserve"> I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KOMP</w:t>
      </w:r>
      <w:r>
        <w:rPr>
          <w:b/>
          <w:spacing w:val="-1"/>
          <w:sz w:val="24"/>
          <w:szCs w:val="24"/>
        </w:rPr>
        <w:t>U</w:t>
      </w:r>
      <w:r w:rsidR="00761D17">
        <w:rPr>
          <w:b/>
          <w:sz w:val="24"/>
          <w:szCs w:val="24"/>
        </w:rPr>
        <w:t>TER</w:t>
      </w:r>
    </w:p>
    <w:p w14:paraId="4B4B0CAD" w14:textId="77777777" w:rsidR="00761D17" w:rsidRDefault="006F37E6" w:rsidP="00761D17">
      <w:pPr>
        <w:spacing w:before="29" w:line="360" w:lineRule="auto"/>
        <w:ind w:right="-7" w:hanging="3"/>
        <w:jc w:val="center"/>
        <w:rPr>
          <w:b/>
          <w:sz w:val="24"/>
          <w:szCs w:val="24"/>
        </w:rPr>
      </w:pPr>
      <w:r>
        <w:rPr>
          <w:b/>
          <w:spacing w:val="-1"/>
          <w:sz w:val="24"/>
          <w:szCs w:val="24"/>
        </w:rPr>
        <w:t>UNIV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RSI</w:t>
      </w:r>
      <w:r>
        <w:rPr>
          <w:b/>
          <w:spacing w:val="-16"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 xml:space="preserve"> D</w:t>
      </w:r>
      <w:r>
        <w:rPr>
          <w:b/>
          <w:sz w:val="24"/>
          <w:szCs w:val="24"/>
        </w:rPr>
        <w:t>J</w:t>
      </w:r>
      <w:r>
        <w:rPr>
          <w:b/>
          <w:spacing w:val="2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AN</w:t>
      </w:r>
      <w:r>
        <w:rPr>
          <w:b/>
          <w:spacing w:val="2"/>
          <w:sz w:val="24"/>
          <w:szCs w:val="24"/>
        </w:rPr>
        <w:t>D</w:t>
      </w:r>
      <w:r w:rsidR="00761D17">
        <w:rPr>
          <w:b/>
          <w:sz w:val="24"/>
          <w:szCs w:val="24"/>
        </w:rPr>
        <w:t>A</w:t>
      </w:r>
    </w:p>
    <w:p w14:paraId="644C1005" w14:textId="2E09DC09" w:rsidR="00761D17" w:rsidRDefault="006F37E6" w:rsidP="00761D17">
      <w:pPr>
        <w:spacing w:before="29" w:line="360" w:lineRule="auto"/>
        <w:ind w:right="-7" w:hanging="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OGO</w:t>
      </w:r>
      <w:r w:rsidR="00761D17">
        <w:rPr>
          <w:b/>
          <w:sz w:val="24"/>
          <w:szCs w:val="24"/>
        </w:rPr>
        <w:t>R</w:t>
      </w:r>
    </w:p>
    <w:p w14:paraId="48DD8852" w14:textId="0650E7CB" w:rsidR="00AF0A1C" w:rsidRDefault="00761D17" w:rsidP="00761D17">
      <w:pPr>
        <w:spacing w:before="29" w:line="360" w:lineRule="auto"/>
        <w:ind w:right="-7" w:hanging="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</w:t>
      </w:r>
    </w:p>
    <w:p w14:paraId="2A68AD50" w14:textId="7543CD95" w:rsidR="00847D98" w:rsidRDefault="00847D98" w:rsidP="007D7193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Rincian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Tugas</w:t>
      </w:r>
      <w:proofErr w:type="spellEnd"/>
    </w:p>
    <w:p w14:paraId="691618DC" w14:textId="4ED01CAF" w:rsidR="00847D98" w:rsidRPr="00761D17" w:rsidRDefault="00847D98" w:rsidP="00847D98">
      <w:pPr>
        <w:spacing w:before="29" w:line="360" w:lineRule="auto"/>
        <w:ind w:right="-7" w:hanging="3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Jawaban</w:t>
      </w:r>
      <w:proofErr w:type="spellEnd"/>
    </w:p>
    <w:sectPr w:rsidR="00847D98" w:rsidRPr="00761D17" w:rsidSect="00761D17">
      <w:footerReference w:type="default" r:id="rId9"/>
      <w:pgSz w:w="11920" w:h="16840"/>
      <w:pgMar w:top="1580" w:right="1600" w:bottom="280" w:left="1680" w:header="0" w:footer="10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1CB4" w14:textId="77777777" w:rsidR="00AF3D10" w:rsidRDefault="00AF3D10">
      <w:r>
        <w:separator/>
      </w:r>
    </w:p>
  </w:endnote>
  <w:endnote w:type="continuationSeparator" w:id="0">
    <w:p w14:paraId="6FCCAD95" w14:textId="77777777" w:rsidR="00AF3D10" w:rsidRDefault="00AF3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F047" w14:textId="4685F65A" w:rsidR="00AF0A1C" w:rsidRDefault="00AF0A1C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77CB" w14:textId="77777777" w:rsidR="00AF3D10" w:rsidRDefault="00AF3D10">
      <w:r>
        <w:separator/>
      </w:r>
    </w:p>
  </w:footnote>
  <w:footnote w:type="continuationSeparator" w:id="0">
    <w:p w14:paraId="46D4ED54" w14:textId="77777777" w:rsidR="00AF3D10" w:rsidRDefault="00AF3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1002"/>
    <w:multiLevelType w:val="multilevel"/>
    <w:tmpl w:val="AE604A0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779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A1C"/>
    <w:rsid w:val="00003E7F"/>
    <w:rsid w:val="000568E5"/>
    <w:rsid w:val="00072F35"/>
    <w:rsid w:val="0012776C"/>
    <w:rsid w:val="00154BE3"/>
    <w:rsid w:val="001C595F"/>
    <w:rsid w:val="001C6327"/>
    <w:rsid w:val="002E2EB5"/>
    <w:rsid w:val="00315EBF"/>
    <w:rsid w:val="003B59A5"/>
    <w:rsid w:val="00447AE2"/>
    <w:rsid w:val="00451968"/>
    <w:rsid w:val="004F53BF"/>
    <w:rsid w:val="005334F8"/>
    <w:rsid w:val="005558E8"/>
    <w:rsid w:val="00567F37"/>
    <w:rsid w:val="005C3C14"/>
    <w:rsid w:val="005D005F"/>
    <w:rsid w:val="006F37E6"/>
    <w:rsid w:val="00761710"/>
    <w:rsid w:val="00761D17"/>
    <w:rsid w:val="007D7193"/>
    <w:rsid w:val="007D7DE7"/>
    <w:rsid w:val="00847D98"/>
    <w:rsid w:val="00870FF9"/>
    <w:rsid w:val="008E34A8"/>
    <w:rsid w:val="009968C6"/>
    <w:rsid w:val="009C51B8"/>
    <w:rsid w:val="00A9592C"/>
    <w:rsid w:val="00AA1293"/>
    <w:rsid w:val="00AC13A7"/>
    <w:rsid w:val="00AF0A1C"/>
    <w:rsid w:val="00AF3D10"/>
    <w:rsid w:val="00BA2B53"/>
    <w:rsid w:val="00C65569"/>
    <w:rsid w:val="00CD4A33"/>
    <w:rsid w:val="00D118D8"/>
    <w:rsid w:val="00D4716F"/>
    <w:rsid w:val="00D64499"/>
    <w:rsid w:val="00E314C6"/>
    <w:rsid w:val="00E36FCD"/>
    <w:rsid w:val="00E81472"/>
    <w:rsid w:val="00F55872"/>
    <w:rsid w:val="00F73EC9"/>
    <w:rsid w:val="00F818D2"/>
    <w:rsid w:val="00F8418E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633A3"/>
  <w15:docId w15:val="{8C91E7B9-6830-4E03-9DC7-6F70DB26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8418E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59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595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5E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1D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D17"/>
  </w:style>
  <w:style w:type="paragraph" w:styleId="Footer">
    <w:name w:val="footer"/>
    <w:basedOn w:val="Normal"/>
    <w:link w:val="FooterChar"/>
    <w:uiPriority w:val="99"/>
    <w:unhideWhenUsed/>
    <w:rsid w:val="00761D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0A143-0F81-4067-8CE3-CF72A70E0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Infinix</dc:creator>
  <cp:lastModifiedBy>Rizky Fikry</cp:lastModifiedBy>
  <cp:revision>8</cp:revision>
  <dcterms:created xsi:type="dcterms:W3CDTF">2025-10-03T13:09:00Z</dcterms:created>
  <dcterms:modified xsi:type="dcterms:W3CDTF">2026-01-09T06:08:00Z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87c9e986-1e00-3c84-868e-3b860cb74a07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4th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http://www.zotero.org/styles/vancouver-superscript</vt:lpwstr>
  </property>
  <property fmtid="{D5CDD505-2E9C-101B-9397-08002B2CF9AE}" pid="24" name="Mendeley Recent Style Name 9_1">
    <vt:lpwstr>Vancouver (superscript)</vt:lpwstr>
  </property>
</Properties>
</file>